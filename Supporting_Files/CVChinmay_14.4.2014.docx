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4B1D" w:rsidRPr="00C726AA" w:rsidRDefault="00974B1D" w:rsidP="00974B1D">
      <w:pPr>
        <w:jc w:val="center"/>
        <w:rPr>
          <w:rFonts w:asciiTheme="minorHAnsi" w:hAnsiTheme="minorHAnsi" w:cs="Times New Roman"/>
          <w:b/>
          <w:bCs/>
          <w:iCs/>
          <w:sz w:val="40"/>
          <w:szCs w:val="40"/>
        </w:rPr>
      </w:pPr>
      <w:r w:rsidRPr="00C726AA">
        <w:rPr>
          <w:rFonts w:asciiTheme="minorHAnsi" w:hAnsiTheme="minorHAnsi" w:cs="Times New Roman"/>
          <w:b/>
          <w:bCs/>
          <w:iCs/>
          <w:sz w:val="40"/>
          <w:szCs w:val="40"/>
        </w:rPr>
        <w:t>Chinmay Nandan Samant</w:t>
      </w:r>
    </w:p>
    <w:p w:rsidR="00096171" w:rsidRDefault="00974B1D" w:rsidP="00974B1D">
      <w:pPr>
        <w:jc w:val="center"/>
        <w:rPr>
          <w:rFonts w:asciiTheme="minorHAnsi" w:hAnsiTheme="minorHAnsi" w:cs="Times New Roman"/>
          <w:sz w:val="22"/>
          <w:szCs w:val="22"/>
        </w:rPr>
      </w:pPr>
      <w:r w:rsidRPr="00974B1D">
        <w:rPr>
          <w:rFonts w:asciiTheme="minorHAnsi" w:hAnsiTheme="minorHAnsi" w:cs="Times New Roman"/>
          <w:b/>
          <w:bCs/>
          <w:iCs/>
          <w:sz w:val="22"/>
          <w:szCs w:val="22"/>
        </w:rPr>
        <w:t>Contact Details</w:t>
      </w:r>
      <w:r w:rsidRPr="00974B1D">
        <w:rPr>
          <w:rFonts w:asciiTheme="minorHAnsi" w:hAnsiTheme="minorHAnsi" w:cs="Times New Roman"/>
          <w:b/>
          <w:bCs/>
          <w:sz w:val="22"/>
          <w:szCs w:val="22"/>
        </w:rPr>
        <w:t>:</w:t>
      </w:r>
      <w:r w:rsidR="001E313F">
        <w:rPr>
          <w:rFonts w:asciiTheme="minorHAnsi" w:hAnsiTheme="minorHAnsi" w:cs="Times New Roman"/>
          <w:b/>
          <w:bCs/>
          <w:sz w:val="22"/>
          <w:szCs w:val="22"/>
        </w:rPr>
        <w:t xml:space="preserve"> </w:t>
      </w:r>
      <w:r w:rsidR="00E312B2">
        <w:rPr>
          <w:rFonts w:asciiTheme="minorHAnsi" w:hAnsiTheme="minorHAnsi" w:cs="Times New Roman"/>
          <w:bCs/>
          <w:sz w:val="22"/>
          <w:szCs w:val="22"/>
        </w:rPr>
        <w:t xml:space="preserve">09, </w:t>
      </w:r>
      <w:r w:rsidR="0093755A">
        <w:rPr>
          <w:rFonts w:asciiTheme="minorHAnsi" w:hAnsiTheme="minorHAnsi" w:cs="Times New Roman"/>
          <w:bCs/>
          <w:sz w:val="22"/>
          <w:szCs w:val="22"/>
        </w:rPr>
        <w:t>Jean Moulin, 2A Jean Monnet, 71200, Le Creusot, France</w:t>
      </w:r>
    </w:p>
    <w:p w:rsidR="00974B1D" w:rsidRPr="00974B1D" w:rsidRDefault="004C64EC" w:rsidP="00974B1D">
      <w:pPr>
        <w:jc w:val="center"/>
        <w:rPr>
          <w:rFonts w:asciiTheme="minorHAnsi" w:hAnsiTheme="minorHAnsi" w:cs="Times New Roman"/>
          <w:sz w:val="22"/>
          <w:szCs w:val="22"/>
        </w:rPr>
      </w:pPr>
      <w:hyperlink r:id="rId6" w:history="1">
        <w:r w:rsidR="00096171">
          <w:rPr>
            <w:rStyle w:val="Hyperlink"/>
            <w:rFonts w:asciiTheme="minorHAnsi" w:hAnsiTheme="minorHAnsi"/>
          </w:rPr>
          <w:t>chinmaynsamant@gmail.com</w:t>
        </w:r>
      </w:hyperlink>
      <w:r w:rsidR="0093755A">
        <w:rPr>
          <w:rFonts w:asciiTheme="minorHAnsi" w:hAnsiTheme="minorHAnsi" w:cs="Times New Roman"/>
          <w:sz w:val="22"/>
          <w:szCs w:val="22"/>
        </w:rPr>
        <w:t xml:space="preserve"> +33 605929227</w:t>
      </w:r>
    </w:p>
    <w:p w:rsidR="00974B1D" w:rsidRDefault="0093755A" w:rsidP="0093755A">
      <w:pPr>
        <w:jc w:val="center"/>
        <w:rPr>
          <w:rFonts w:asciiTheme="minorHAnsi" w:hAnsiTheme="minorHAnsi" w:cs="Times New Roman"/>
          <w:sz w:val="22"/>
          <w:szCs w:val="22"/>
        </w:rPr>
      </w:pPr>
      <w:r>
        <w:rPr>
          <w:rFonts w:asciiTheme="minorHAnsi" w:hAnsiTheme="minorHAnsi" w:cs="Times New Roman"/>
          <w:sz w:val="22"/>
          <w:szCs w:val="22"/>
        </w:rPr>
        <w:t xml:space="preserve"> </w:t>
      </w:r>
      <w:r w:rsidR="00974B1D" w:rsidRPr="00974B1D">
        <w:rPr>
          <w:rFonts w:asciiTheme="minorHAnsi" w:hAnsiTheme="minorHAnsi" w:cs="Times New Roman"/>
          <w:sz w:val="22"/>
          <w:szCs w:val="22"/>
        </w:rPr>
        <w:t xml:space="preserve"> </w:t>
      </w:r>
    </w:p>
    <w:p w:rsidR="0093755A" w:rsidRPr="0093755A" w:rsidRDefault="0093755A" w:rsidP="0093755A">
      <w:pPr>
        <w:jc w:val="center"/>
        <w:rPr>
          <w:rFonts w:asciiTheme="minorHAnsi" w:hAnsiTheme="minorHAnsi" w:cs="Times New Roman"/>
          <w:sz w:val="22"/>
          <w:szCs w:val="22"/>
        </w:rPr>
      </w:pPr>
    </w:p>
    <w:p w:rsidR="00456A9B" w:rsidRPr="00444BC5" w:rsidRDefault="00167E88" w:rsidP="00456A9B">
      <w:pPr>
        <w:rPr>
          <w:rFonts w:asciiTheme="minorHAnsi" w:hAnsiTheme="minorHAnsi" w:cs="Times New Roman"/>
          <w:b/>
          <w:u w:val="single"/>
        </w:rPr>
      </w:pPr>
      <w:r>
        <w:rPr>
          <w:rFonts w:asciiTheme="minorHAnsi" w:hAnsiTheme="minorHAnsi" w:cs="Times New Roman"/>
          <w:b/>
          <w:u w:val="single"/>
        </w:rPr>
        <w:t xml:space="preserve">RESEARCH </w:t>
      </w:r>
      <w:r w:rsidR="00456A9B" w:rsidRPr="004E2760">
        <w:rPr>
          <w:rFonts w:asciiTheme="minorHAnsi" w:hAnsiTheme="minorHAnsi" w:cs="Times New Roman"/>
          <w:b/>
          <w:u w:val="single"/>
        </w:rPr>
        <w:t>INTEREST</w:t>
      </w:r>
      <w:r w:rsidR="00456A9B">
        <w:rPr>
          <w:rFonts w:asciiTheme="minorHAnsi" w:hAnsiTheme="minorHAnsi" w:cs="Times New Roman"/>
          <w:b/>
          <w:u w:val="single"/>
        </w:rPr>
        <w:t>:</w:t>
      </w:r>
    </w:p>
    <w:p w:rsidR="00456A9B" w:rsidRDefault="00456A9B" w:rsidP="00456A9B">
      <w:pPr>
        <w:rPr>
          <w:rFonts w:asciiTheme="minorHAnsi" w:hAnsiTheme="minorHAnsi" w:cs="Times New Roman"/>
          <w:b/>
          <w:u w:val="single"/>
        </w:rPr>
      </w:pPr>
      <w:r w:rsidRPr="004E2760">
        <w:rPr>
          <w:rFonts w:asciiTheme="minorHAnsi" w:hAnsiTheme="minorHAnsi"/>
        </w:rPr>
        <w:t>Visual Perception, Image Processing and analysis, 3D Vision,</w:t>
      </w:r>
      <w:r>
        <w:rPr>
          <w:rFonts w:asciiTheme="minorHAnsi" w:hAnsiTheme="minorHAnsi"/>
        </w:rPr>
        <w:t xml:space="preserve"> Medical Imaging,</w:t>
      </w:r>
      <w:r w:rsidRPr="004E2760">
        <w:rPr>
          <w:rFonts w:asciiTheme="minorHAnsi" w:hAnsiTheme="minorHAnsi"/>
        </w:rPr>
        <w:t xml:space="preserve"> Robotics and Artificial intelligence,</w:t>
      </w:r>
      <w:r w:rsidR="003E6BEA">
        <w:rPr>
          <w:rFonts w:asciiTheme="minorHAnsi" w:hAnsiTheme="minorHAnsi"/>
        </w:rPr>
        <w:t xml:space="preserve"> Machine Learning,</w:t>
      </w:r>
      <w:r w:rsidRPr="004E2760">
        <w:rPr>
          <w:rFonts w:asciiTheme="minorHAnsi" w:hAnsiTheme="minorHAnsi"/>
        </w:rPr>
        <w:t xml:space="preserve"> Sensor and actuator Interface</w:t>
      </w:r>
    </w:p>
    <w:p w:rsidR="00456A9B" w:rsidRDefault="00456A9B" w:rsidP="00456A9B">
      <w:pPr>
        <w:rPr>
          <w:rFonts w:asciiTheme="minorHAnsi" w:hAnsiTheme="minorHAnsi" w:cs="Times New Roman"/>
          <w:b/>
          <w:u w:val="single"/>
        </w:rPr>
      </w:pPr>
    </w:p>
    <w:p w:rsidR="00974B1D" w:rsidRPr="00256D1A" w:rsidRDefault="0074493E" w:rsidP="00456A9B">
      <w:pPr>
        <w:rPr>
          <w:rFonts w:asciiTheme="minorHAnsi" w:hAnsiTheme="minorHAnsi" w:cs="Times New Roman"/>
          <w:b/>
          <w:u w:val="single"/>
        </w:rPr>
      </w:pPr>
      <w:r w:rsidRPr="004E2760">
        <w:rPr>
          <w:rFonts w:asciiTheme="minorHAnsi" w:hAnsiTheme="minorHAnsi" w:cs="Times New Roman"/>
          <w:b/>
          <w:u w:val="single"/>
        </w:rPr>
        <w:t>EDUCATION:</w:t>
      </w:r>
    </w:p>
    <w:tbl>
      <w:tblPr>
        <w:tblW w:w="0" w:type="auto"/>
        <w:tblInd w:w="108" w:type="dxa"/>
        <w:tblLayout w:type="fixed"/>
        <w:tblLook w:val="0000"/>
      </w:tblPr>
      <w:tblGrid>
        <w:gridCol w:w="2250"/>
        <w:gridCol w:w="2790"/>
        <w:gridCol w:w="2430"/>
        <w:gridCol w:w="2430"/>
      </w:tblGrid>
      <w:tr w:rsidR="00691C2D" w:rsidRPr="004E2760" w:rsidTr="00E41621">
        <w:trPr>
          <w:trHeight w:val="377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91C2D" w:rsidRPr="004E2760" w:rsidRDefault="00691C2D" w:rsidP="0074493E">
            <w:pPr>
              <w:snapToGrid w:val="0"/>
              <w:spacing w:before="100" w:after="100"/>
              <w:jc w:val="center"/>
              <w:rPr>
                <w:rFonts w:asciiTheme="minorHAnsi" w:hAnsiTheme="minorHAnsi" w:cs="Times New Roman"/>
                <w:b/>
                <w:bCs/>
                <w:iCs/>
              </w:rPr>
            </w:pPr>
            <w:r w:rsidRPr="004E2760">
              <w:rPr>
                <w:rFonts w:asciiTheme="minorHAnsi" w:hAnsiTheme="minorHAnsi" w:cs="Times New Roman"/>
                <w:b/>
                <w:bCs/>
                <w:iCs/>
              </w:rPr>
              <w:t>Course Name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91C2D" w:rsidRPr="004E2760" w:rsidRDefault="00691C2D" w:rsidP="00D9585E">
            <w:pPr>
              <w:snapToGrid w:val="0"/>
              <w:spacing w:before="100" w:after="100"/>
              <w:jc w:val="center"/>
              <w:rPr>
                <w:rFonts w:asciiTheme="minorHAnsi" w:hAnsiTheme="minorHAnsi" w:cs="Times New Roman"/>
                <w:b/>
                <w:bCs/>
                <w:iCs/>
              </w:rPr>
            </w:pPr>
            <w:r w:rsidRPr="004E2760">
              <w:rPr>
                <w:rFonts w:asciiTheme="minorHAnsi" w:hAnsiTheme="minorHAnsi" w:cs="Times New Roman"/>
                <w:b/>
                <w:bCs/>
                <w:iCs/>
              </w:rPr>
              <w:t>University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91C2D" w:rsidRPr="004E2760" w:rsidRDefault="00691C2D" w:rsidP="00D9585E">
            <w:pPr>
              <w:snapToGrid w:val="0"/>
              <w:spacing w:before="100" w:after="100"/>
              <w:jc w:val="center"/>
              <w:rPr>
                <w:rFonts w:asciiTheme="minorHAnsi" w:hAnsiTheme="minorHAnsi" w:cs="Times New Roman"/>
                <w:b/>
                <w:bCs/>
                <w:iCs/>
              </w:rPr>
            </w:pPr>
            <w:r w:rsidRPr="004E2760">
              <w:rPr>
                <w:rFonts w:asciiTheme="minorHAnsi" w:hAnsiTheme="minorHAnsi" w:cs="Times New Roman"/>
                <w:b/>
                <w:bCs/>
                <w:iCs/>
              </w:rPr>
              <w:t>Location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1C2D" w:rsidRPr="004E2760" w:rsidRDefault="00691C2D" w:rsidP="008246BA">
            <w:pPr>
              <w:snapToGrid w:val="0"/>
              <w:spacing w:before="100" w:after="100"/>
              <w:jc w:val="center"/>
              <w:rPr>
                <w:rFonts w:asciiTheme="minorHAnsi" w:hAnsiTheme="minorHAnsi" w:cs="Times New Roman"/>
                <w:b/>
                <w:bCs/>
                <w:iCs/>
              </w:rPr>
            </w:pPr>
            <w:r w:rsidRPr="004E2760">
              <w:rPr>
                <w:rFonts w:asciiTheme="minorHAnsi" w:hAnsiTheme="minorHAnsi" w:cs="Times New Roman"/>
                <w:b/>
                <w:bCs/>
                <w:iCs/>
              </w:rPr>
              <w:t>Duration</w:t>
            </w:r>
          </w:p>
        </w:tc>
      </w:tr>
      <w:tr w:rsidR="00691C2D" w:rsidRPr="004E2760" w:rsidTr="00E41621">
        <w:trPr>
          <w:trHeight w:val="377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91C2D" w:rsidRPr="004E2760" w:rsidRDefault="004A5712" w:rsidP="00DC5418">
            <w:pPr>
              <w:snapToGrid w:val="0"/>
              <w:spacing w:before="100" w:after="100"/>
              <w:rPr>
                <w:rFonts w:asciiTheme="minorHAnsi" w:hAnsiTheme="minorHAnsi" w:cs="Times New Roman"/>
                <w:bCs/>
                <w:iCs/>
              </w:rPr>
            </w:pPr>
            <w:r w:rsidRPr="004E2760">
              <w:rPr>
                <w:rFonts w:asciiTheme="minorHAnsi" w:hAnsiTheme="minorHAnsi" w:cs="Times New Roman"/>
                <w:bCs/>
                <w:iCs/>
              </w:rPr>
              <w:t>Masters in Computer Vision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91C2D" w:rsidRPr="004E2760" w:rsidRDefault="00DC5418" w:rsidP="00D9585E">
            <w:pPr>
              <w:snapToGrid w:val="0"/>
              <w:spacing w:before="100" w:after="100"/>
              <w:jc w:val="center"/>
              <w:rPr>
                <w:rFonts w:asciiTheme="minorHAnsi" w:hAnsiTheme="minorHAnsi" w:cs="Times New Roman"/>
                <w:bCs/>
                <w:iCs/>
              </w:rPr>
            </w:pPr>
            <w:r w:rsidRPr="004E2760">
              <w:rPr>
                <w:rFonts w:asciiTheme="minorHAnsi" w:hAnsiTheme="minorHAnsi" w:cs="Times New Roman"/>
                <w:bCs/>
                <w:iCs/>
              </w:rPr>
              <w:t>Universite de Bourgogne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91C2D" w:rsidRPr="004E2760" w:rsidRDefault="00DC5418" w:rsidP="00D9585E">
            <w:pPr>
              <w:snapToGrid w:val="0"/>
              <w:spacing w:before="100" w:after="100"/>
              <w:jc w:val="center"/>
              <w:rPr>
                <w:rFonts w:asciiTheme="minorHAnsi" w:hAnsiTheme="minorHAnsi" w:cs="Times New Roman"/>
                <w:bCs/>
                <w:iCs/>
              </w:rPr>
            </w:pPr>
            <w:r w:rsidRPr="004E2760">
              <w:rPr>
                <w:rFonts w:asciiTheme="minorHAnsi" w:hAnsiTheme="minorHAnsi" w:cs="Times New Roman"/>
                <w:bCs/>
                <w:iCs/>
              </w:rPr>
              <w:t>Le Creusot, France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1C2D" w:rsidRPr="004E2760" w:rsidRDefault="00DC5418" w:rsidP="00DC5418">
            <w:pPr>
              <w:snapToGrid w:val="0"/>
              <w:spacing w:before="100" w:after="100"/>
              <w:jc w:val="center"/>
              <w:rPr>
                <w:rFonts w:asciiTheme="minorHAnsi" w:hAnsiTheme="minorHAnsi" w:cs="Times New Roman"/>
                <w:bCs/>
                <w:iCs/>
              </w:rPr>
            </w:pPr>
            <w:r w:rsidRPr="004E2760">
              <w:rPr>
                <w:rFonts w:asciiTheme="minorHAnsi" w:hAnsiTheme="minorHAnsi" w:cs="Times New Roman"/>
                <w:bCs/>
                <w:iCs/>
              </w:rPr>
              <w:t>Sept 2013 - Present</w:t>
            </w:r>
          </w:p>
        </w:tc>
      </w:tr>
      <w:tr w:rsidR="004E493E" w:rsidRPr="004E2760" w:rsidTr="00E41621">
        <w:trPr>
          <w:trHeight w:val="377"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493E" w:rsidRPr="00B547DF" w:rsidRDefault="004E493E" w:rsidP="004E493E">
            <w:pPr>
              <w:rPr>
                <w:rFonts w:asciiTheme="minorHAnsi" w:hAnsiTheme="minorHAnsi"/>
              </w:rPr>
            </w:pPr>
            <w:r w:rsidRPr="00B547DF">
              <w:rPr>
                <w:rFonts w:asciiTheme="minorHAnsi" w:hAnsiTheme="minorHAnsi"/>
                <w:b/>
                <w:sz w:val="22"/>
                <w:szCs w:val="22"/>
              </w:rPr>
              <w:t>Courses:</w:t>
            </w:r>
            <w:r w:rsidRPr="00B547DF">
              <w:rPr>
                <w:rFonts w:asciiTheme="minorHAnsi" w:hAnsiTheme="minorHAnsi"/>
                <w:sz w:val="22"/>
                <w:szCs w:val="22"/>
              </w:rPr>
              <w:t xml:space="preserve"> Software engineering, Digital Signal Processing, Applied Mathematics, Image Processing, Sensors and Digitization, Visual Perception, Scene Segmentation and Interpretation, Medical Image Analysis, Autonomous Robotics and Probabilistic Robotics.</w:t>
            </w:r>
          </w:p>
        </w:tc>
      </w:tr>
      <w:tr w:rsidR="00691C2D" w:rsidRPr="004E2760" w:rsidTr="00E41621"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91C2D" w:rsidRPr="004E2760" w:rsidRDefault="004A5712" w:rsidP="00D9585E">
            <w:pPr>
              <w:snapToGrid w:val="0"/>
              <w:spacing w:before="100" w:after="100"/>
              <w:rPr>
                <w:rFonts w:asciiTheme="minorHAnsi" w:hAnsiTheme="minorHAnsi" w:cs="Times New Roman"/>
                <w:bCs/>
                <w:iCs/>
              </w:rPr>
            </w:pPr>
            <w:r w:rsidRPr="004E2760">
              <w:rPr>
                <w:rFonts w:asciiTheme="minorHAnsi" w:hAnsiTheme="minorHAnsi" w:cs="Times New Roman"/>
                <w:bCs/>
                <w:iCs/>
              </w:rPr>
              <w:t>Masters in Electronic Science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91C2D" w:rsidRPr="004E2760" w:rsidRDefault="00DC5418" w:rsidP="00D9585E">
            <w:pPr>
              <w:snapToGrid w:val="0"/>
              <w:spacing w:before="100" w:after="100"/>
              <w:jc w:val="center"/>
              <w:rPr>
                <w:rFonts w:asciiTheme="minorHAnsi" w:hAnsiTheme="minorHAnsi" w:cs="Times New Roman"/>
                <w:bCs/>
                <w:iCs/>
              </w:rPr>
            </w:pPr>
            <w:r w:rsidRPr="004E2760">
              <w:rPr>
                <w:rFonts w:asciiTheme="minorHAnsi" w:hAnsiTheme="minorHAnsi" w:cs="Times New Roman"/>
                <w:bCs/>
                <w:iCs/>
              </w:rPr>
              <w:t>University of Pune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91C2D" w:rsidRPr="004E2760" w:rsidRDefault="00B328AB" w:rsidP="00D9585E">
            <w:pPr>
              <w:snapToGrid w:val="0"/>
              <w:spacing w:before="100" w:after="100"/>
              <w:jc w:val="center"/>
              <w:rPr>
                <w:rFonts w:asciiTheme="minorHAnsi" w:hAnsiTheme="minorHAnsi" w:cs="Times New Roman"/>
                <w:bCs/>
                <w:iCs/>
              </w:rPr>
            </w:pPr>
            <w:r w:rsidRPr="004E2760">
              <w:rPr>
                <w:rFonts w:asciiTheme="minorHAnsi" w:hAnsiTheme="minorHAnsi" w:cs="Times New Roman"/>
                <w:bCs/>
                <w:iCs/>
              </w:rPr>
              <w:t>Pune, India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1C2D" w:rsidRPr="004E2760" w:rsidRDefault="00374ED4" w:rsidP="00D9585E">
            <w:pPr>
              <w:snapToGrid w:val="0"/>
              <w:spacing w:before="100" w:after="100"/>
              <w:jc w:val="center"/>
              <w:rPr>
                <w:rFonts w:asciiTheme="minorHAnsi" w:hAnsiTheme="minorHAnsi" w:cs="Times New Roman"/>
                <w:bCs/>
                <w:iCs/>
              </w:rPr>
            </w:pPr>
            <w:r w:rsidRPr="004E2760">
              <w:rPr>
                <w:rFonts w:asciiTheme="minorHAnsi" w:hAnsiTheme="minorHAnsi" w:cs="Times New Roman"/>
                <w:bCs/>
                <w:iCs/>
              </w:rPr>
              <w:t xml:space="preserve">Aug </w:t>
            </w:r>
            <w:r w:rsidR="00691C2D" w:rsidRPr="004E2760">
              <w:rPr>
                <w:rFonts w:asciiTheme="minorHAnsi" w:hAnsiTheme="minorHAnsi" w:cs="Times New Roman"/>
                <w:bCs/>
                <w:iCs/>
              </w:rPr>
              <w:t>2010</w:t>
            </w:r>
            <w:r w:rsidR="00E54B23" w:rsidRPr="004E2760">
              <w:rPr>
                <w:rFonts w:asciiTheme="minorHAnsi" w:hAnsiTheme="minorHAnsi" w:cs="Times New Roman"/>
                <w:bCs/>
                <w:iCs/>
              </w:rPr>
              <w:t xml:space="preserve"> </w:t>
            </w:r>
            <w:r w:rsidR="00691C2D" w:rsidRPr="004E2760">
              <w:rPr>
                <w:rFonts w:asciiTheme="minorHAnsi" w:hAnsiTheme="minorHAnsi" w:cs="Times New Roman"/>
                <w:bCs/>
                <w:iCs/>
              </w:rPr>
              <w:t>-</w:t>
            </w:r>
            <w:r w:rsidR="00E54B23" w:rsidRPr="004E2760">
              <w:rPr>
                <w:rFonts w:asciiTheme="minorHAnsi" w:hAnsiTheme="minorHAnsi" w:cs="Times New Roman"/>
                <w:bCs/>
                <w:iCs/>
              </w:rPr>
              <w:t xml:space="preserve"> </w:t>
            </w:r>
            <w:r w:rsidR="00334B96" w:rsidRPr="004E2760">
              <w:rPr>
                <w:rFonts w:asciiTheme="minorHAnsi" w:hAnsiTheme="minorHAnsi" w:cs="Times New Roman"/>
                <w:bCs/>
                <w:iCs/>
              </w:rPr>
              <w:t>Apr</w:t>
            </w:r>
            <w:r w:rsidRPr="004E2760">
              <w:rPr>
                <w:rFonts w:asciiTheme="minorHAnsi" w:hAnsiTheme="minorHAnsi" w:cs="Times New Roman"/>
                <w:bCs/>
                <w:iCs/>
              </w:rPr>
              <w:t xml:space="preserve"> </w:t>
            </w:r>
            <w:r w:rsidR="00691C2D" w:rsidRPr="004E2760">
              <w:rPr>
                <w:rFonts w:asciiTheme="minorHAnsi" w:hAnsiTheme="minorHAnsi" w:cs="Times New Roman"/>
                <w:bCs/>
                <w:iCs/>
              </w:rPr>
              <w:t>2012</w:t>
            </w:r>
          </w:p>
        </w:tc>
      </w:tr>
      <w:tr w:rsidR="00691C2D" w:rsidRPr="004E2760" w:rsidTr="00E41621">
        <w:trPr>
          <w:trHeight w:val="638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91C2D" w:rsidRPr="004E2760" w:rsidRDefault="004A5712" w:rsidP="00D9585E">
            <w:pPr>
              <w:snapToGrid w:val="0"/>
              <w:spacing w:before="100" w:after="100"/>
              <w:rPr>
                <w:rFonts w:asciiTheme="minorHAnsi" w:hAnsiTheme="minorHAnsi" w:cs="Times New Roman"/>
                <w:bCs/>
                <w:iCs/>
              </w:rPr>
            </w:pPr>
            <w:r w:rsidRPr="004E2760">
              <w:rPr>
                <w:rFonts w:asciiTheme="minorHAnsi" w:hAnsiTheme="minorHAnsi" w:cs="Times New Roman"/>
                <w:bCs/>
                <w:iCs/>
              </w:rPr>
              <w:t>Bachelors in Electronic Science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91C2D" w:rsidRPr="004E2760" w:rsidRDefault="00DC5418" w:rsidP="00D9585E">
            <w:pPr>
              <w:snapToGrid w:val="0"/>
              <w:spacing w:before="100" w:after="100"/>
              <w:jc w:val="center"/>
              <w:rPr>
                <w:rFonts w:asciiTheme="minorHAnsi" w:hAnsiTheme="minorHAnsi" w:cs="Times New Roman"/>
                <w:bCs/>
                <w:iCs/>
              </w:rPr>
            </w:pPr>
            <w:r w:rsidRPr="004E2760">
              <w:rPr>
                <w:rFonts w:asciiTheme="minorHAnsi" w:hAnsiTheme="minorHAnsi" w:cs="Times New Roman"/>
                <w:bCs/>
                <w:iCs/>
              </w:rPr>
              <w:t>University of Pune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91C2D" w:rsidRPr="004E2760" w:rsidRDefault="00B328AB" w:rsidP="00D9585E">
            <w:pPr>
              <w:snapToGrid w:val="0"/>
              <w:spacing w:before="100" w:after="100"/>
              <w:jc w:val="center"/>
              <w:rPr>
                <w:rFonts w:asciiTheme="minorHAnsi" w:hAnsiTheme="minorHAnsi" w:cs="Times New Roman"/>
                <w:bCs/>
                <w:iCs/>
              </w:rPr>
            </w:pPr>
            <w:r w:rsidRPr="004E2760">
              <w:rPr>
                <w:rFonts w:asciiTheme="minorHAnsi" w:hAnsiTheme="minorHAnsi" w:cs="Times New Roman"/>
                <w:bCs/>
                <w:iCs/>
              </w:rPr>
              <w:t>Pune, India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1C2D" w:rsidRPr="004E2760" w:rsidRDefault="00613613" w:rsidP="00D9585E">
            <w:pPr>
              <w:snapToGrid w:val="0"/>
              <w:spacing w:before="100" w:after="100"/>
              <w:jc w:val="center"/>
              <w:rPr>
                <w:rFonts w:asciiTheme="minorHAnsi" w:hAnsiTheme="minorHAnsi" w:cs="Times New Roman"/>
                <w:bCs/>
                <w:iCs/>
              </w:rPr>
            </w:pPr>
            <w:r w:rsidRPr="004E2760">
              <w:rPr>
                <w:rFonts w:asciiTheme="minorHAnsi" w:hAnsiTheme="minorHAnsi" w:cs="Times New Roman"/>
                <w:bCs/>
                <w:iCs/>
              </w:rPr>
              <w:t xml:space="preserve">Aug </w:t>
            </w:r>
            <w:r w:rsidR="00691C2D" w:rsidRPr="004E2760">
              <w:rPr>
                <w:rFonts w:asciiTheme="minorHAnsi" w:hAnsiTheme="minorHAnsi" w:cs="Times New Roman"/>
                <w:bCs/>
                <w:iCs/>
              </w:rPr>
              <w:t>2007</w:t>
            </w:r>
            <w:r w:rsidR="0089369D" w:rsidRPr="004E2760">
              <w:rPr>
                <w:rFonts w:asciiTheme="minorHAnsi" w:hAnsiTheme="minorHAnsi" w:cs="Times New Roman"/>
                <w:bCs/>
                <w:iCs/>
              </w:rPr>
              <w:t xml:space="preserve"> </w:t>
            </w:r>
            <w:r w:rsidR="00691C2D" w:rsidRPr="004E2760">
              <w:rPr>
                <w:rFonts w:asciiTheme="minorHAnsi" w:hAnsiTheme="minorHAnsi" w:cs="Times New Roman"/>
                <w:bCs/>
                <w:iCs/>
              </w:rPr>
              <w:t>-</w:t>
            </w:r>
            <w:r w:rsidR="0089369D" w:rsidRPr="004E2760">
              <w:rPr>
                <w:rFonts w:asciiTheme="minorHAnsi" w:hAnsiTheme="minorHAnsi" w:cs="Times New Roman"/>
                <w:bCs/>
                <w:iCs/>
              </w:rPr>
              <w:t xml:space="preserve"> </w:t>
            </w:r>
            <w:r w:rsidR="002A60B2" w:rsidRPr="004E2760">
              <w:rPr>
                <w:rFonts w:asciiTheme="minorHAnsi" w:hAnsiTheme="minorHAnsi" w:cs="Times New Roman"/>
                <w:bCs/>
                <w:iCs/>
              </w:rPr>
              <w:t xml:space="preserve">Apr </w:t>
            </w:r>
            <w:r w:rsidR="00691C2D" w:rsidRPr="004E2760">
              <w:rPr>
                <w:rFonts w:asciiTheme="minorHAnsi" w:hAnsiTheme="minorHAnsi" w:cs="Times New Roman"/>
                <w:bCs/>
                <w:iCs/>
              </w:rPr>
              <w:t>2010</w:t>
            </w:r>
          </w:p>
        </w:tc>
      </w:tr>
    </w:tbl>
    <w:p w:rsidR="00974B1D" w:rsidRPr="004E2760" w:rsidRDefault="00974B1D" w:rsidP="00974B1D">
      <w:pPr>
        <w:pStyle w:val="NoSpacing"/>
        <w:rPr>
          <w:rFonts w:asciiTheme="minorHAnsi" w:eastAsia="Times New Roman" w:hAnsiTheme="minorHAnsi"/>
          <w:b/>
          <w:bCs/>
          <w:iCs/>
          <w:sz w:val="24"/>
          <w:szCs w:val="24"/>
          <w:u w:val="single"/>
          <w:lang w:val="en-IN"/>
        </w:rPr>
      </w:pPr>
    </w:p>
    <w:p w:rsidR="00974B1D" w:rsidRPr="00E41832" w:rsidRDefault="0074493E" w:rsidP="00E41832">
      <w:pPr>
        <w:rPr>
          <w:rFonts w:asciiTheme="minorHAnsi" w:hAnsiTheme="minorHAnsi" w:cs="Times New Roman"/>
          <w:b/>
          <w:u w:val="single"/>
        </w:rPr>
      </w:pPr>
      <w:r w:rsidRPr="004E2760">
        <w:rPr>
          <w:rFonts w:asciiTheme="minorHAnsi" w:hAnsiTheme="minorHAnsi" w:cs="Times New Roman"/>
          <w:b/>
          <w:u w:val="single"/>
        </w:rPr>
        <w:t>PROFESSIONAL EXPERIENCE:</w:t>
      </w:r>
      <w:r w:rsidRPr="004E2760">
        <w:rPr>
          <w:rFonts w:asciiTheme="minorHAnsi" w:eastAsia="Times New Roman" w:hAnsiTheme="minorHAnsi" w:cs="Times New Roman"/>
          <w:iCs/>
        </w:rPr>
        <w:br/>
      </w:r>
      <w:r w:rsidR="0066439F" w:rsidRPr="004E2760">
        <w:rPr>
          <w:rFonts w:asciiTheme="minorHAnsi" w:eastAsia="Times New Roman" w:hAnsiTheme="minorHAnsi" w:cs="Times New Roman"/>
          <w:b/>
          <w:iCs/>
        </w:rPr>
        <w:t>Research Assistant</w:t>
      </w:r>
      <w:r w:rsidR="0066439F" w:rsidRPr="004E2760">
        <w:rPr>
          <w:rFonts w:asciiTheme="minorHAnsi" w:eastAsia="Times New Roman" w:hAnsiTheme="minorHAnsi" w:cs="Times New Roman"/>
          <w:iCs/>
        </w:rPr>
        <w:t>,</w:t>
      </w:r>
      <w:r w:rsidR="00974B1D" w:rsidRPr="004E2760">
        <w:rPr>
          <w:rFonts w:asciiTheme="minorHAnsi" w:eastAsia="Times New Roman" w:hAnsiTheme="minorHAnsi" w:cs="Times New Roman"/>
          <w:iCs/>
        </w:rPr>
        <w:t xml:space="preserve"> Centre for Sensor Studies (CSS), University of Pune</w:t>
      </w:r>
      <w:r w:rsidR="0066439F" w:rsidRPr="004E2760">
        <w:rPr>
          <w:rFonts w:asciiTheme="minorHAnsi" w:eastAsia="Times New Roman" w:hAnsiTheme="minorHAnsi" w:cs="Times New Roman"/>
          <w:iCs/>
        </w:rPr>
        <w:t>, India</w:t>
      </w:r>
      <w:r w:rsidR="00A25124" w:rsidRPr="004E2760">
        <w:rPr>
          <w:rFonts w:asciiTheme="minorHAnsi" w:eastAsia="Times New Roman" w:hAnsiTheme="minorHAnsi" w:cs="Times New Roman"/>
          <w:iCs/>
        </w:rPr>
        <w:t xml:space="preserve"> (</w:t>
      </w:r>
      <w:r w:rsidR="00A25124" w:rsidRPr="004E2760">
        <w:rPr>
          <w:rFonts w:asciiTheme="minorHAnsi" w:eastAsia="Times New Roman" w:hAnsiTheme="minorHAnsi"/>
          <w:iCs/>
        </w:rPr>
        <w:t>July 2012- June 2013</w:t>
      </w:r>
      <w:r w:rsidR="00A25124" w:rsidRPr="004E2760">
        <w:rPr>
          <w:rFonts w:asciiTheme="minorHAnsi" w:eastAsia="Times New Roman" w:hAnsiTheme="minorHAnsi" w:cs="Times New Roman"/>
          <w:iCs/>
        </w:rPr>
        <w:t>)</w:t>
      </w:r>
    </w:p>
    <w:p w:rsidR="00974B1D" w:rsidRPr="00603505" w:rsidRDefault="00974B1D" w:rsidP="00603505">
      <w:pPr>
        <w:pStyle w:val="NoSpacing"/>
        <w:numPr>
          <w:ilvl w:val="0"/>
          <w:numId w:val="8"/>
        </w:numPr>
        <w:rPr>
          <w:rFonts w:asciiTheme="minorHAnsi" w:eastAsia="XYOGBW+Arial" w:hAnsiTheme="minorHAnsi"/>
          <w:b/>
          <w:iCs/>
          <w:sz w:val="24"/>
          <w:szCs w:val="24"/>
        </w:rPr>
      </w:pPr>
      <w:r w:rsidRPr="00603505">
        <w:rPr>
          <w:rFonts w:asciiTheme="minorHAnsi" w:eastAsia="XYOGBW+Arial" w:hAnsiTheme="minorHAnsi"/>
          <w:b/>
          <w:iCs/>
          <w:sz w:val="24"/>
          <w:szCs w:val="24"/>
        </w:rPr>
        <w:t>Coal Presence Detection.</w:t>
      </w:r>
    </w:p>
    <w:p w:rsidR="00974B1D" w:rsidRPr="00B0296C" w:rsidRDefault="00CF56B7" w:rsidP="00603505">
      <w:pPr>
        <w:pStyle w:val="ListParagraph"/>
        <w:numPr>
          <w:ilvl w:val="1"/>
          <w:numId w:val="8"/>
        </w:numPr>
        <w:spacing w:after="0"/>
      </w:pPr>
      <w:r w:rsidRPr="00B0296C">
        <w:t>Ultrasonic sensor system was implemented to detect coal jams</w:t>
      </w:r>
      <w:r w:rsidR="008D395C">
        <w:t xml:space="preserve"> in</w:t>
      </w:r>
      <w:r w:rsidRPr="00B0296C">
        <w:t xml:space="preserve"> </w:t>
      </w:r>
      <w:r w:rsidR="00C50385">
        <w:t>conduits of</w:t>
      </w:r>
      <w:r w:rsidRPr="00B0296C">
        <w:t xml:space="preserve"> thermal power plant.</w:t>
      </w:r>
    </w:p>
    <w:p w:rsidR="00974B1D" w:rsidRPr="00603505" w:rsidRDefault="00974B1D" w:rsidP="00603505">
      <w:pPr>
        <w:pStyle w:val="NoSpacing"/>
        <w:numPr>
          <w:ilvl w:val="0"/>
          <w:numId w:val="8"/>
        </w:numPr>
        <w:rPr>
          <w:rFonts w:asciiTheme="minorHAnsi" w:eastAsia="XYOGBW+Arial" w:hAnsiTheme="minorHAnsi"/>
          <w:b/>
          <w:iCs/>
          <w:sz w:val="24"/>
          <w:szCs w:val="24"/>
        </w:rPr>
      </w:pPr>
      <w:r w:rsidRPr="00603505">
        <w:rPr>
          <w:rFonts w:asciiTheme="minorHAnsi" w:eastAsia="XYOGBW+Arial" w:hAnsiTheme="minorHAnsi"/>
          <w:b/>
          <w:iCs/>
          <w:sz w:val="24"/>
          <w:szCs w:val="24"/>
        </w:rPr>
        <w:t>Run time mass fluid (Coal + Air) flow measurement using ultr</w:t>
      </w:r>
      <w:r w:rsidR="00603505">
        <w:rPr>
          <w:rFonts w:asciiTheme="minorHAnsi" w:eastAsia="XYOGBW+Arial" w:hAnsiTheme="minorHAnsi"/>
          <w:b/>
          <w:iCs/>
          <w:sz w:val="24"/>
          <w:szCs w:val="24"/>
        </w:rPr>
        <w:t>asonic technology</w:t>
      </w:r>
    </w:p>
    <w:p w:rsidR="00974B1D" w:rsidRPr="00B0296C" w:rsidRDefault="00A050AE" w:rsidP="00603505">
      <w:pPr>
        <w:pStyle w:val="ListParagraph"/>
        <w:numPr>
          <w:ilvl w:val="1"/>
          <w:numId w:val="8"/>
        </w:numPr>
        <w:spacing w:after="0"/>
        <w:rPr>
          <w:b/>
        </w:rPr>
      </w:pPr>
      <w:r w:rsidRPr="00B0296C">
        <w:t>Ultrasonic transit time technique was used to accomplish this task</w:t>
      </w:r>
      <w:r w:rsidR="00D275F5">
        <w:t>.</w:t>
      </w:r>
    </w:p>
    <w:p w:rsidR="007B3C2F" w:rsidRPr="00162243" w:rsidRDefault="009B17BD" w:rsidP="00603505">
      <w:pPr>
        <w:pStyle w:val="NoSpacing"/>
        <w:numPr>
          <w:ilvl w:val="0"/>
          <w:numId w:val="8"/>
        </w:numPr>
        <w:rPr>
          <w:rFonts w:asciiTheme="minorHAnsi" w:eastAsia="XYOGBW+Arial" w:hAnsiTheme="minorHAnsi"/>
          <w:b/>
          <w:iCs/>
          <w:sz w:val="24"/>
          <w:szCs w:val="24"/>
        </w:rPr>
      </w:pPr>
      <w:r w:rsidRPr="00162243">
        <w:rPr>
          <w:rFonts w:asciiTheme="minorHAnsi" w:eastAsia="XYOGBW+Arial" w:hAnsiTheme="minorHAnsi"/>
          <w:b/>
          <w:iCs/>
          <w:sz w:val="24"/>
          <w:szCs w:val="24"/>
        </w:rPr>
        <w:t>Demineralised Water Flow Meter</w:t>
      </w:r>
    </w:p>
    <w:p w:rsidR="009B17BD" w:rsidRPr="00B0296C" w:rsidRDefault="009B17BD" w:rsidP="00603505">
      <w:pPr>
        <w:pStyle w:val="ListParagraph"/>
        <w:numPr>
          <w:ilvl w:val="1"/>
          <w:numId w:val="8"/>
        </w:numPr>
        <w:spacing w:after="0"/>
      </w:pPr>
      <w:r w:rsidRPr="00B0296C">
        <w:t>Ultrasonic transit time technique was implemented using subme</w:t>
      </w:r>
      <w:r w:rsidR="00C40409">
        <w:t xml:space="preserve">rged ultrasonic sensors of </w:t>
      </w:r>
      <w:r w:rsidR="003F5AD6">
        <w:t>MHz</w:t>
      </w:r>
      <w:r w:rsidRPr="00B0296C">
        <w:t xml:space="preserve"> frequency</w:t>
      </w:r>
      <w:r w:rsidR="00C811F1">
        <w:t xml:space="preserve"> range</w:t>
      </w:r>
      <w:r w:rsidRPr="00B0296C">
        <w:t>.</w:t>
      </w:r>
    </w:p>
    <w:p w:rsidR="00974B1D" w:rsidRPr="004E2760" w:rsidRDefault="00974B1D" w:rsidP="00603505">
      <w:pPr>
        <w:pStyle w:val="NoSpacing"/>
        <w:rPr>
          <w:rFonts w:asciiTheme="minorHAnsi" w:eastAsia="XYOGBW+Arial" w:hAnsiTheme="minorHAnsi"/>
          <w:iCs/>
          <w:sz w:val="24"/>
          <w:szCs w:val="24"/>
        </w:rPr>
      </w:pPr>
    </w:p>
    <w:p w:rsidR="00053889" w:rsidRPr="004E2760" w:rsidRDefault="00053889" w:rsidP="00766B71">
      <w:pPr>
        <w:rPr>
          <w:rFonts w:asciiTheme="minorHAnsi" w:hAnsiTheme="minorHAnsi"/>
          <w:b/>
          <w:u w:val="single"/>
        </w:rPr>
      </w:pPr>
      <w:r w:rsidRPr="004E2760">
        <w:rPr>
          <w:rFonts w:asciiTheme="minorHAnsi" w:hAnsiTheme="minorHAnsi"/>
          <w:b/>
          <w:u w:val="single"/>
        </w:rPr>
        <w:t>ACADEMIC PROJECTS:</w:t>
      </w:r>
    </w:p>
    <w:p w:rsidR="00053889" w:rsidRPr="004E2760" w:rsidRDefault="00053889" w:rsidP="00766B71">
      <w:pPr>
        <w:pStyle w:val="ListParagraph"/>
        <w:numPr>
          <w:ilvl w:val="0"/>
          <w:numId w:val="10"/>
        </w:numPr>
        <w:spacing w:after="0"/>
        <w:rPr>
          <w:b/>
          <w:sz w:val="24"/>
          <w:szCs w:val="24"/>
        </w:rPr>
      </w:pPr>
      <w:r w:rsidRPr="004E2760">
        <w:rPr>
          <w:b/>
          <w:sz w:val="24"/>
          <w:szCs w:val="24"/>
        </w:rPr>
        <w:t xml:space="preserve">Computer Vision Toolbox </w:t>
      </w:r>
      <w:r w:rsidRPr="004E2760">
        <w:rPr>
          <w:sz w:val="24"/>
          <w:szCs w:val="24"/>
        </w:rPr>
        <w:t>(Feb 2014 - Mar 2014)</w:t>
      </w:r>
    </w:p>
    <w:p w:rsidR="00053889" w:rsidRPr="004E2760" w:rsidRDefault="00053889" w:rsidP="00766B71">
      <w:pPr>
        <w:ind w:firstLine="720"/>
        <w:rPr>
          <w:rFonts w:asciiTheme="minorHAnsi" w:hAnsiTheme="minorHAnsi"/>
          <w:i/>
        </w:rPr>
      </w:pPr>
      <w:r w:rsidRPr="004E2760">
        <w:rPr>
          <w:rFonts w:asciiTheme="minorHAnsi" w:hAnsiTheme="minorHAnsi"/>
          <w:i/>
        </w:rPr>
        <w:t>Universite de Bourgogne, Le Creusot, France</w:t>
      </w:r>
    </w:p>
    <w:p w:rsidR="00053889" w:rsidRPr="00E47279" w:rsidRDefault="00AD018D" w:rsidP="00766B71">
      <w:pPr>
        <w:pStyle w:val="ListParagraph"/>
        <w:numPr>
          <w:ilvl w:val="1"/>
          <w:numId w:val="10"/>
        </w:numPr>
        <w:spacing w:after="0"/>
        <w:rPr>
          <w:b/>
        </w:rPr>
      </w:pPr>
      <w:r>
        <w:t>Implemented</w:t>
      </w:r>
      <w:r w:rsidR="00053889" w:rsidRPr="00E47279">
        <w:t xml:space="preserve"> using OpenCV (in Qt) </w:t>
      </w:r>
      <w:r w:rsidR="001C64E9">
        <w:t>as well as in</w:t>
      </w:r>
      <w:r w:rsidR="00053889" w:rsidRPr="00E47279">
        <w:t xml:space="preserve"> Matlab to use different image processing/computer vision tools.</w:t>
      </w:r>
    </w:p>
    <w:p w:rsidR="00053889" w:rsidRPr="004E2760" w:rsidRDefault="00053889" w:rsidP="00766B71">
      <w:pPr>
        <w:pStyle w:val="ListParagraph"/>
        <w:numPr>
          <w:ilvl w:val="0"/>
          <w:numId w:val="10"/>
        </w:numPr>
        <w:spacing w:after="0"/>
        <w:rPr>
          <w:b/>
          <w:sz w:val="24"/>
          <w:szCs w:val="24"/>
        </w:rPr>
      </w:pPr>
      <w:r w:rsidRPr="004E2760">
        <w:rPr>
          <w:b/>
          <w:sz w:val="24"/>
          <w:szCs w:val="24"/>
        </w:rPr>
        <w:t xml:space="preserve">PCA based Face Recognition </w:t>
      </w:r>
      <w:r w:rsidRPr="004E2760">
        <w:rPr>
          <w:sz w:val="24"/>
          <w:szCs w:val="24"/>
        </w:rPr>
        <w:t>(Dec 2013 -Jan 2014)</w:t>
      </w:r>
    </w:p>
    <w:p w:rsidR="00053889" w:rsidRPr="004E2760" w:rsidRDefault="00053889" w:rsidP="00766B71">
      <w:pPr>
        <w:ind w:firstLine="720"/>
        <w:rPr>
          <w:rFonts w:asciiTheme="minorHAnsi" w:hAnsiTheme="minorHAnsi"/>
          <w:i/>
        </w:rPr>
      </w:pPr>
      <w:r w:rsidRPr="004E2760">
        <w:rPr>
          <w:rFonts w:asciiTheme="minorHAnsi" w:hAnsiTheme="minorHAnsi"/>
          <w:i/>
        </w:rPr>
        <w:t>Universite de Bourgogne, Le Creusot, France</w:t>
      </w:r>
    </w:p>
    <w:p w:rsidR="00053889" w:rsidRPr="00E47279" w:rsidRDefault="00053889" w:rsidP="00766B71">
      <w:pPr>
        <w:pStyle w:val="ListParagraph"/>
        <w:numPr>
          <w:ilvl w:val="1"/>
          <w:numId w:val="10"/>
        </w:numPr>
        <w:spacing w:after="0"/>
        <w:rPr>
          <w:i/>
        </w:rPr>
      </w:pPr>
      <w:r w:rsidRPr="00E47279">
        <w:t>Face recognition software was implemented in MATLAB to detect faces of my classmates.</w:t>
      </w:r>
    </w:p>
    <w:p w:rsidR="00053889" w:rsidRPr="00E47279" w:rsidRDefault="00053889" w:rsidP="00766B71">
      <w:pPr>
        <w:pStyle w:val="ListParagraph"/>
        <w:numPr>
          <w:ilvl w:val="1"/>
          <w:numId w:val="10"/>
        </w:numPr>
        <w:spacing w:after="0"/>
        <w:rPr>
          <w:i/>
        </w:rPr>
      </w:pPr>
      <w:r w:rsidRPr="00E47279">
        <w:t>PCA technique was used in</w:t>
      </w:r>
      <w:r w:rsidR="002C347E">
        <w:t xml:space="preserve"> computation</w:t>
      </w:r>
      <w:r w:rsidR="00A834E5">
        <w:t>,</w:t>
      </w:r>
      <w:r w:rsidR="002C347E">
        <w:t xml:space="preserve"> for</w:t>
      </w:r>
      <w:r w:rsidRPr="00E47279">
        <w:t xml:space="preserve"> this task.</w:t>
      </w:r>
    </w:p>
    <w:p w:rsidR="00795D47" w:rsidRDefault="00795D47">
      <w:pPr>
        <w:widowControl/>
        <w:suppressAutoHyphens w:val="0"/>
        <w:spacing w:after="200" w:line="360" w:lineRule="auto"/>
        <w:ind w:firstLine="720"/>
        <w:rPr>
          <w:rFonts w:asciiTheme="minorHAnsi" w:eastAsiaTheme="minorEastAsia" w:hAnsiTheme="minorHAnsi" w:cstheme="minorBidi"/>
          <w:b/>
          <w:kern w:val="0"/>
          <w:lang w:eastAsia="en-US" w:bidi="ar-SA"/>
        </w:rPr>
      </w:pPr>
      <w:r>
        <w:rPr>
          <w:b/>
        </w:rPr>
        <w:br w:type="page"/>
      </w:r>
    </w:p>
    <w:p w:rsidR="00053889" w:rsidRPr="004E2760" w:rsidRDefault="00053889" w:rsidP="00766B71">
      <w:pPr>
        <w:pStyle w:val="ListParagraph"/>
        <w:numPr>
          <w:ilvl w:val="0"/>
          <w:numId w:val="10"/>
        </w:numPr>
        <w:spacing w:after="0"/>
        <w:rPr>
          <w:b/>
          <w:sz w:val="24"/>
          <w:szCs w:val="24"/>
        </w:rPr>
      </w:pPr>
      <w:r w:rsidRPr="004E2760">
        <w:rPr>
          <w:b/>
          <w:sz w:val="24"/>
          <w:szCs w:val="24"/>
        </w:rPr>
        <w:lastRenderedPageBreak/>
        <w:t>Map creation of Le Creusot</w:t>
      </w:r>
      <w:r w:rsidRPr="004E2760">
        <w:rPr>
          <w:sz w:val="24"/>
          <w:szCs w:val="24"/>
        </w:rPr>
        <w:t xml:space="preserve"> (Oct 2013 -Jan 2014)</w:t>
      </w:r>
    </w:p>
    <w:p w:rsidR="00053889" w:rsidRPr="004E2760" w:rsidRDefault="00053889" w:rsidP="00766B71">
      <w:pPr>
        <w:ind w:firstLine="720"/>
        <w:rPr>
          <w:rFonts w:asciiTheme="minorHAnsi" w:hAnsiTheme="minorHAnsi"/>
          <w:i/>
        </w:rPr>
      </w:pPr>
      <w:r w:rsidRPr="004E2760">
        <w:rPr>
          <w:rFonts w:asciiTheme="minorHAnsi" w:hAnsiTheme="minorHAnsi"/>
          <w:i/>
        </w:rPr>
        <w:t>Universite de Bourgogne, Le Creusot, France</w:t>
      </w:r>
    </w:p>
    <w:p w:rsidR="00053889" w:rsidRPr="00E70325" w:rsidRDefault="00053889" w:rsidP="00766B71">
      <w:pPr>
        <w:pStyle w:val="ListParagraph"/>
        <w:numPr>
          <w:ilvl w:val="1"/>
          <w:numId w:val="10"/>
        </w:numPr>
        <w:spacing w:after="0"/>
      </w:pPr>
      <w:r w:rsidRPr="00E70325">
        <w:t>The objective was creating a map of Le Creusot similar like google maps.</w:t>
      </w:r>
    </w:p>
    <w:p w:rsidR="00053889" w:rsidRPr="00E70325" w:rsidRDefault="00053889" w:rsidP="00766B71">
      <w:pPr>
        <w:pStyle w:val="ListParagraph"/>
        <w:numPr>
          <w:ilvl w:val="1"/>
          <w:numId w:val="10"/>
        </w:numPr>
        <w:spacing w:after="0"/>
      </w:pPr>
      <w:r w:rsidRPr="00E70325">
        <w:t>Data was used from Open street maps and interfaced with the software using a MySQL server.</w:t>
      </w:r>
    </w:p>
    <w:p w:rsidR="00053889" w:rsidRPr="00E70325" w:rsidRDefault="00053889" w:rsidP="00766B71">
      <w:pPr>
        <w:pStyle w:val="ListParagraph"/>
        <w:numPr>
          <w:ilvl w:val="1"/>
          <w:numId w:val="10"/>
        </w:numPr>
        <w:spacing w:after="0"/>
      </w:pPr>
      <w:r w:rsidRPr="00E70325">
        <w:t>Interactive map software was created using OpenCV and MATLAB.</w:t>
      </w:r>
    </w:p>
    <w:p w:rsidR="00053889" w:rsidRPr="004E2760" w:rsidRDefault="00053889" w:rsidP="00766B71">
      <w:pPr>
        <w:pStyle w:val="ListParagraph"/>
        <w:numPr>
          <w:ilvl w:val="0"/>
          <w:numId w:val="10"/>
        </w:numPr>
        <w:spacing w:after="0"/>
        <w:rPr>
          <w:b/>
          <w:sz w:val="24"/>
          <w:szCs w:val="24"/>
        </w:rPr>
      </w:pPr>
      <w:r w:rsidRPr="004E2760">
        <w:rPr>
          <w:b/>
          <w:sz w:val="24"/>
          <w:szCs w:val="24"/>
        </w:rPr>
        <w:t xml:space="preserve">Non contact level measuring instrument for liquids using ultrasonic sensors </w:t>
      </w:r>
      <w:r w:rsidRPr="004E2760">
        <w:rPr>
          <w:sz w:val="24"/>
          <w:szCs w:val="24"/>
        </w:rPr>
        <w:t>( Jan 2012 - April 2012)</w:t>
      </w:r>
    </w:p>
    <w:p w:rsidR="00053889" w:rsidRPr="004E2760" w:rsidRDefault="00053889" w:rsidP="00053889">
      <w:pPr>
        <w:ind w:firstLine="720"/>
        <w:rPr>
          <w:rFonts w:asciiTheme="minorHAnsi" w:hAnsiTheme="minorHAnsi"/>
          <w:i/>
        </w:rPr>
      </w:pPr>
      <w:r w:rsidRPr="004E2760">
        <w:rPr>
          <w:rFonts w:asciiTheme="minorHAnsi" w:hAnsiTheme="minorHAnsi"/>
          <w:i/>
        </w:rPr>
        <w:t xml:space="preserve"> University of Pune, India</w:t>
      </w:r>
    </w:p>
    <w:p w:rsidR="00053889" w:rsidRPr="009F1E73" w:rsidRDefault="00053889" w:rsidP="00053889">
      <w:pPr>
        <w:pStyle w:val="ListParagraph"/>
        <w:numPr>
          <w:ilvl w:val="0"/>
          <w:numId w:val="11"/>
        </w:numPr>
        <w:spacing w:after="0"/>
        <w:rPr>
          <w:i/>
        </w:rPr>
      </w:pPr>
      <w:r w:rsidRPr="009F1E73">
        <w:rPr>
          <w:rFonts w:cs="Times-Roman"/>
        </w:rPr>
        <w:t>A compact, non-contact liquid level measurement device was developed using ultrasonic technology.</w:t>
      </w:r>
    </w:p>
    <w:p w:rsidR="00053889" w:rsidRPr="009F1E73" w:rsidRDefault="00053889" w:rsidP="00053889">
      <w:pPr>
        <w:pStyle w:val="ListParagraph"/>
        <w:numPr>
          <w:ilvl w:val="0"/>
          <w:numId w:val="11"/>
        </w:numPr>
        <w:spacing w:after="0"/>
      </w:pPr>
      <w:r w:rsidRPr="009F1E73">
        <w:rPr>
          <w:rFonts w:cs="Times-Roman"/>
        </w:rPr>
        <w:t>Displayed measurements were dynamic and real time with 1mm accuracy.</w:t>
      </w:r>
    </w:p>
    <w:p w:rsidR="00053889" w:rsidRPr="004E2760" w:rsidRDefault="00053889" w:rsidP="00053889">
      <w:pPr>
        <w:pStyle w:val="ListParagraph"/>
        <w:numPr>
          <w:ilvl w:val="0"/>
          <w:numId w:val="10"/>
        </w:numPr>
        <w:spacing w:after="0"/>
        <w:rPr>
          <w:b/>
          <w:sz w:val="24"/>
          <w:szCs w:val="24"/>
        </w:rPr>
      </w:pPr>
      <w:r w:rsidRPr="004E2760">
        <w:rPr>
          <w:b/>
          <w:sz w:val="24"/>
          <w:szCs w:val="24"/>
        </w:rPr>
        <w:t xml:space="preserve">PIR sensor based motion detector </w:t>
      </w:r>
      <w:r w:rsidRPr="004E2760">
        <w:rPr>
          <w:sz w:val="24"/>
          <w:szCs w:val="24"/>
        </w:rPr>
        <w:t>( Jan 2010- April 2010)</w:t>
      </w:r>
    </w:p>
    <w:p w:rsidR="00053889" w:rsidRPr="004E2760" w:rsidRDefault="00053889" w:rsidP="00053889">
      <w:pPr>
        <w:ind w:firstLine="720"/>
        <w:rPr>
          <w:rFonts w:asciiTheme="minorHAnsi" w:hAnsiTheme="minorHAnsi"/>
          <w:i/>
        </w:rPr>
      </w:pPr>
      <w:r w:rsidRPr="004E2760">
        <w:rPr>
          <w:rFonts w:asciiTheme="minorHAnsi" w:hAnsiTheme="minorHAnsi"/>
          <w:i/>
        </w:rPr>
        <w:t>University of Pune, India</w:t>
      </w:r>
    </w:p>
    <w:p w:rsidR="00053889" w:rsidRPr="009F1E73" w:rsidRDefault="00053889" w:rsidP="00053889">
      <w:pPr>
        <w:pStyle w:val="ListParagraph"/>
        <w:numPr>
          <w:ilvl w:val="1"/>
          <w:numId w:val="10"/>
        </w:numPr>
        <w:spacing w:after="0"/>
        <w:rPr>
          <w:b/>
        </w:rPr>
      </w:pPr>
      <w:r w:rsidRPr="009F1E73">
        <w:rPr>
          <w:rFonts w:cs="Times-Roman"/>
        </w:rPr>
        <w:t>A device was developed to detect human motion using PIR sensor.</w:t>
      </w:r>
    </w:p>
    <w:p w:rsidR="00053889" w:rsidRPr="009F1E73" w:rsidRDefault="00053889" w:rsidP="00053889">
      <w:pPr>
        <w:pStyle w:val="ListParagraph"/>
        <w:numPr>
          <w:ilvl w:val="1"/>
          <w:numId w:val="10"/>
        </w:numPr>
        <w:spacing w:after="0"/>
        <w:rPr>
          <w:b/>
        </w:rPr>
      </w:pPr>
      <w:r w:rsidRPr="009F1E73">
        <w:rPr>
          <w:rFonts w:cs="Times-Roman"/>
        </w:rPr>
        <w:t>The output was integrated into an electronic security system.</w:t>
      </w:r>
    </w:p>
    <w:p w:rsidR="00974B1D" w:rsidRPr="004E2760" w:rsidRDefault="00974B1D" w:rsidP="00974B1D">
      <w:pPr>
        <w:pStyle w:val="NoSpacing"/>
        <w:rPr>
          <w:rFonts w:asciiTheme="minorHAnsi" w:eastAsia="XYOGBW+Arial" w:hAnsiTheme="minorHAnsi"/>
          <w:iCs/>
          <w:sz w:val="24"/>
          <w:szCs w:val="24"/>
        </w:rPr>
      </w:pPr>
    </w:p>
    <w:p w:rsidR="00053889" w:rsidRPr="004E2760" w:rsidRDefault="00053889" w:rsidP="00053889">
      <w:pPr>
        <w:rPr>
          <w:rFonts w:asciiTheme="minorHAnsi" w:hAnsiTheme="minorHAnsi"/>
          <w:b/>
          <w:u w:val="single"/>
        </w:rPr>
      </w:pPr>
      <w:r w:rsidRPr="004E2760">
        <w:rPr>
          <w:rFonts w:asciiTheme="minorHAnsi" w:hAnsiTheme="minorHAnsi"/>
          <w:b/>
          <w:u w:val="single"/>
        </w:rPr>
        <w:t>OTHER RESEARCH PROJECTS:</w:t>
      </w:r>
    </w:p>
    <w:p w:rsidR="00053889" w:rsidRPr="004E2760" w:rsidRDefault="00053889" w:rsidP="00053889">
      <w:pPr>
        <w:pStyle w:val="ListParagraph"/>
        <w:numPr>
          <w:ilvl w:val="0"/>
          <w:numId w:val="12"/>
        </w:numPr>
        <w:spacing w:after="0"/>
        <w:rPr>
          <w:sz w:val="24"/>
          <w:szCs w:val="24"/>
        </w:rPr>
      </w:pPr>
      <w:r w:rsidRPr="004E2760">
        <w:rPr>
          <w:sz w:val="24"/>
          <w:szCs w:val="24"/>
        </w:rPr>
        <w:t>Empirical analysis of transit time of ultrasonic waves in liquids of different densities. This research was published in Raman Memorial conference, 2013.</w:t>
      </w:r>
    </w:p>
    <w:p w:rsidR="00213742" w:rsidRPr="00D455E8" w:rsidRDefault="00053889" w:rsidP="00213742">
      <w:pPr>
        <w:pStyle w:val="ListParagraph"/>
        <w:numPr>
          <w:ilvl w:val="0"/>
          <w:numId w:val="12"/>
        </w:numPr>
        <w:spacing w:after="0"/>
        <w:rPr>
          <w:sz w:val="24"/>
          <w:szCs w:val="24"/>
        </w:rPr>
      </w:pPr>
      <w:r w:rsidRPr="004E2760">
        <w:rPr>
          <w:sz w:val="24"/>
          <w:szCs w:val="24"/>
        </w:rPr>
        <w:t>Ultrasonic air transducer (piezo disk element) development project.</w:t>
      </w:r>
    </w:p>
    <w:p w:rsidR="00974B1D" w:rsidRPr="004E2760" w:rsidRDefault="00974B1D" w:rsidP="00974B1D">
      <w:pPr>
        <w:ind w:left="360"/>
        <w:rPr>
          <w:rFonts w:asciiTheme="minorHAnsi" w:hAnsiTheme="minorHAnsi" w:cs="Times New Roman"/>
          <w:b/>
        </w:rPr>
      </w:pPr>
    </w:p>
    <w:p w:rsidR="00974B1D" w:rsidRPr="004E2760" w:rsidRDefault="00C402DD" w:rsidP="00D96FD2">
      <w:pPr>
        <w:rPr>
          <w:rFonts w:asciiTheme="minorHAnsi" w:hAnsiTheme="minorHAnsi" w:cs="Times New Roman"/>
          <w:b/>
          <w:u w:val="single"/>
        </w:rPr>
      </w:pPr>
      <w:r w:rsidRPr="004E2760">
        <w:rPr>
          <w:rFonts w:asciiTheme="minorHAnsi" w:hAnsiTheme="minorHAnsi" w:cs="Times New Roman"/>
          <w:b/>
          <w:u w:val="single"/>
        </w:rPr>
        <w:t>TECHNICAL SKILLS</w:t>
      </w:r>
      <w:r>
        <w:rPr>
          <w:rFonts w:asciiTheme="minorHAnsi" w:hAnsiTheme="minorHAnsi" w:cs="Times New Roman"/>
          <w:b/>
          <w:u w:val="single"/>
        </w:rPr>
        <w:t>:</w:t>
      </w:r>
    </w:p>
    <w:p w:rsidR="00974B1D" w:rsidRPr="004E2760" w:rsidRDefault="0052199D" w:rsidP="004666A7">
      <w:pPr>
        <w:numPr>
          <w:ilvl w:val="0"/>
          <w:numId w:val="1"/>
        </w:numPr>
        <w:spacing w:after="100"/>
        <w:jc w:val="both"/>
        <w:rPr>
          <w:rFonts w:asciiTheme="minorHAnsi" w:eastAsia="XYOGBW+Arial" w:hAnsiTheme="minorHAnsi" w:cs="Times New Roman"/>
        </w:rPr>
      </w:pPr>
      <w:r w:rsidRPr="004E2760">
        <w:rPr>
          <w:rFonts w:asciiTheme="minorHAnsi" w:eastAsia="XYOGBW+Arial" w:hAnsiTheme="minorHAnsi" w:cs="Times New Roman"/>
        </w:rPr>
        <w:t>Computer Languages: C/C++ , MATLAB , Assembly Languages</w:t>
      </w:r>
    </w:p>
    <w:p w:rsidR="004666A7" w:rsidRPr="004E2760" w:rsidRDefault="004666A7" w:rsidP="004666A7">
      <w:pPr>
        <w:numPr>
          <w:ilvl w:val="0"/>
          <w:numId w:val="1"/>
        </w:numPr>
        <w:spacing w:after="100"/>
        <w:jc w:val="both"/>
        <w:rPr>
          <w:rFonts w:asciiTheme="minorHAnsi" w:eastAsia="XYOGBW+Arial" w:hAnsiTheme="minorHAnsi" w:cs="Times New Roman"/>
        </w:rPr>
      </w:pPr>
      <w:r w:rsidRPr="004E2760">
        <w:rPr>
          <w:rFonts w:asciiTheme="minorHAnsi" w:eastAsia="XYOGBW+Arial" w:hAnsiTheme="minorHAnsi" w:cs="Times New Roman"/>
        </w:rPr>
        <w:t>Electronics: Microcontroller programming</w:t>
      </w:r>
      <w:r w:rsidR="00401351" w:rsidRPr="004E2760">
        <w:rPr>
          <w:rFonts w:asciiTheme="minorHAnsi" w:eastAsia="XYOGBW+Arial" w:hAnsiTheme="minorHAnsi" w:cs="Times New Roman"/>
        </w:rPr>
        <w:t>, Hardware designing</w:t>
      </w:r>
    </w:p>
    <w:p w:rsidR="00401351" w:rsidRPr="004E2760" w:rsidRDefault="00401351" w:rsidP="004666A7">
      <w:pPr>
        <w:numPr>
          <w:ilvl w:val="0"/>
          <w:numId w:val="1"/>
        </w:numPr>
        <w:spacing w:after="100"/>
        <w:jc w:val="both"/>
        <w:rPr>
          <w:rFonts w:asciiTheme="minorHAnsi" w:eastAsia="XYOGBW+Arial" w:hAnsiTheme="minorHAnsi" w:cs="Times New Roman"/>
        </w:rPr>
      </w:pPr>
      <w:r w:rsidRPr="004E2760">
        <w:rPr>
          <w:rFonts w:asciiTheme="minorHAnsi" w:eastAsia="XYOGBW+Arial" w:hAnsiTheme="minorHAnsi" w:cs="Times New Roman"/>
        </w:rPr>
        <w:t>Operating Systems: Windows, Linux</w:t>
      </w:r>
    </w:p>
    <w:p w:rsidR="00974B1D" w:rsidRPr="004E2760" w:rsidRDefault="00114CF1" w:rsidP="00974B1D">
      <w:pPr>
        <w:numPr>
          <w:ilvl w:val="0"/>
          <w:numId w:val="1"/>
        </w:numPr>
        <w:spacing w:after="100"/>
        <w:jc w:val="both"/>
        <w:rPr>
          <w:rFonts w:asciiTheme="minorHAnsi" w:eastAsia="XYOGBW+Arial" w:hAnsiTheme="minorHAnsi" w:cs="Times New Roman"/>
        </w:rPr>
      </w:pPr>
      <w:r w:rsidRPr="004E2760">
        <w:rPr>
          <w:rFonts w:asciiTheme="minorHAnsi" w:eastAsia="XYOGBW+Arial" w:hAnsiTheme="minorHAnsi" w:cs="Times New Roman"/>
        </w:rPr>
        <w:t>Tools: Qt, Codeblocks, OpenCV, Orcad, PSPICE, ExpressPCB</w:t>
      </w:r>
    </w:p>
    <w:p w:rsidR="00C47F76" w:rsidRPr="004E2760" w:rsidRDefault="00C47F76" w:rsidP="00C47F76">
      <w:pPr>
        <w:spacing w:after="100"/>
        <w:ind w:left="360"/>
        <w:jc w:val="both"/>
        <w:rPr>
          <w:rFonts w:asciiTheme="minorHAnsi" w:eastAsia="XYOGBW+Arial" w:hAnsiTheme="minorHAnsi" w:cs="Times New Roman"/>
        </w:rPr>
      </w:pPr>
    </w:p>
    <w:p w:rsidR="00DA4E21" w:rsidRPr="004E2760" w:rsidRDefault="008E6D06" w:rsidP="008E6D06">
      <w:pPr>
        <w:rPr>
          <w:rFonts w:asciiTheme="minorHAnsi" w:hAnsiTheme="minorHAnsi"/>
          <w:b/>
          <w:u w:val="single"/>
        </w:rPr>
      </w:pPr>
      <w:r w:rsidRPr="004E2760">
        <w:rPr>
          <w:rFonts w:asciiTheme="minorHAnsi" w:hAnsiTheme="minorHAnsi"/>
          <w:b/>
          <w:u w:val="single"/>
        </w:rPr>
        <w:t xml:space="preserve">MISCELLANEOUS: </w:t>
      </w:r>
    </w:p>
    <w:p w:rsidR="00DA4E21" w:rsidRPr="00DA4E21" w:rsidRDefault="00DA4E21" w:rsidP="008E6D06">
      <w:pPr>
        <w:pStyle w:val="ListParagraph"/>
        <w:numPr>
          <w:ilvl w:val="0"/>
          <w:numId w:val="1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Languages Known: English, Marathi, Hindi</w:t>
      </w:r>
    </w:p>
    <w:p w:rsidR="008E6D06" w:rsidRPr="004E2760" w:rsidRDefault="008E6D06" w:rsidP="008E6D06">
      <w:pPr>
        <w:pStyle w:val="ListParagraph"/>
        <w:numPr>
          <w:ilvl w:val="0"/>
          <w:numId w:val="13"/>
        </w:numPr>
        <w:spacing w:after="0"/>
        <w:rPr>
          <w:b/>
          <w:sz w:val="24"/>
          <w:szCs w:val="24"/>
        </w:rPr>
      </w:pPr>
      <w:r w:rsidRPr="004E2760">
        <w:rPr>
          <w:sz w:val="24"/>
          <w:szCs w:val="24"/>
        </w:rPr>
        <w:t>Participation in technological festival in IIT Bombay. Made a remote operated Hovercraft.</w:t>
      </w:r>
    </w:p>
    <w:p w:rsidR="008E6D06" w:rsidRPr="004E2760" w:rsidRDefault="008E6D06" w:rsidP="008E6D06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4E2760">
        <w:rPr>
          <w:sz w:val="24"/>
          <w:szCs w:val="24"/>
        </w:rPr>
        <w:t>I was Part of Team Fergusson for Firodia Karandak competition as a Musician. We won 1</w:t>
      </w:r>
      <w:r w:rsidRPr="004E2760">
        <w:rPr>
          <w:sz w:val="24"/>
          <w:szCs w:val="24"/>
          <w:vertAlign w:val="superscript"/>
        </w:rPr>
        <w:t>st</w:t>
      </w:r>
      <w:r w:rsidRPr="004E2760">
        <w:rPr>
          <w:sz w:val="24"/>
          <w:szCs w:val="24"/>
        </w:rPr>
        <w:t xml:space="preserve"> prize for music, 2</w:t>
      </w:r>
      <w:r w:rsidRPr="004E2760">
        <w:rPr>
          <w:sz w:val="24"/>
          <w:szCs w:val="24"/>
          <w:vertAlign w:val="superscript"/>
        </w:rPr>
        <w:t>nd</w:t>
      </w:r>
      <w:r w:rsidRPr="004E2760">
        <w:rPr>
          <w:sz w:val="24"/>
          <w:szCs w:val="24"/>
        </w:rPr>
        <w:t xml:space="preserve"> for best drama and 14 prizes in total.</w:t>
      </w:r>
    </w:p>
    <w:p w:rsidR="00656B3B" w:rsidRPr="00F913EE" w:rsidRDefault="008E6D06" w:rsidP="00F913EE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4E2760">
        <w:rPr>
          <w:sz w:val="24"/>
          <w:szCs w:val="24"/>
        </w:rPr>
        <w:t>Various stage performances at college level with my own musical band.</w:t>
      </w:r>
    </w:p>
    <w:sectPr w:rsidR="00656B3B" w:rsidRPr="00F913EE" w:rsidSect="004241AF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charset w:val="8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iberation Serif">
    <w:altName w:val="MS PMincho"/>
    <w:charset w:val="80"/>
    <w:family w:val="roman"/>
    <w:pitch w:val="variable"/>
    <w:sig w:usb0="00000000" w:usb1="00000000" w:usb2="00000000" w:usb3="00000000" w:csb0="00000000" w:csb1="00000000"/>
  </w:font>
  <w:font w:name="DejaVu Sans">
    <w:altName w:val="MS Mincho"/>
    <w:charset w:val="80"/>
    <w:family w:val="auto"/>
    <w:pitch w:val="variable"/>
    <w:sig w:usb0="00000000" w:usb1="00000000" w:usb2="00000000" w:usb3="00000000" w:csb0="00000000" w:csb1="00000000"/>
  </w:font>
  <w:font w:name="Lohit Hindi">
    <w:altName w:val="MS Mincho"/>
    <w:charset w:val="80"/>
    <w:family w:val="auto"/>
    <w:pitch w:val="variable"/>
    <w:sig w:usb0="00000000" w:usb1="00000000" w:usb2="00000000" w:usb3="00000000" w:csb0="00000000" w:csb1="00000000"/>
  </w:font>
  <w:font w:name="XYOGBW+Arial">
    <w:altName w:val="MS Mincho"/>
    <w:charset w:val="80"/>
    <w:family w:val="auto"/>
    <w:pitch w:val="variable"/>
    <w:sig w:usb0="00000000" w:usb1="00000000" w:usb2="00000000" w:usb3="00000000" w:csb0="00000000" w:csb1="00000000"/>
  </w:font>
  <w:font w:name="Times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</w:r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Courier New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Courier New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Courier New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Courier New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Courier New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Courier New"/>
      </w:rPr>
    </w:lvl>
  </w:abstractNum>
  <w:abstractNum w:abstractNumId="2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Courier New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Courier New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Courier New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Courier New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Courier New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Courier New"/>
      </w:rPr>
    </w:lvl>
  </w:abstractNum>
  <w:abstractNum w:abstractNumId="3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Courier New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Courier New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Courier New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Courier New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Courier New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Courier New"/>
      </w:rPr>
    </w:lvl>
  </w:abstractNum>
  <w:abstractNum w:abstractNumId="4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Courier New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Courier New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Courier New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Courier New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Courier New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Courier New"/>
      </w:rPr>
    </w:lvl>
  </w:abstractNum>
  <w:abstractNum w:abstractNumId="5">
    <w:nsid w:val="00000006"/>
    <w:multiLevelType w:val="singleLevel"/>
    <w:tmpl w:val="00000006"/>
    <w:name w:val="WW8Num7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6">
    <w:nsid w:val="00000007"/>
    <w:multiLevelType w:val="singleLevel"/>
    <w:tmpl w:val="00000007"/>
    <w:name w:val="WW8Num8"/>
    <w:lvl w:ilvl="0">
      <w:start w:val="2007"/>
      <w:numFmt w:val="bullet"/>
      <w:lvlText w:val="-"/>
      <w:lvlJc w:val="left"/>
      <w:pPr>
        <w:tabs>
          <w:tab w:val="num" w:pos="0"/>
        </w:tabs>
        <w:ind w:left="334" w:hanging="360"/>
      </w:pPr>
      <w:rPr>
        <w:rFonts w:ascii="Times New Roman" w:hAnsi="Times New Roman" w:cs="OpenSymbol"/>
      </w:rPr>
    </w:lvl>
  </w:abstractNum>
  <w:abstractNum w:abstractNumId="7">
    <w:nsid w:val="04FF5332"/>
    <w:multiLevelType w:val="hybridMultilevel"/>
    <w:tmpl w:val="FFBC6DB8"/>
    <w:lvl w:ilvl="0" w:tplc="97FE98C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5D57B36"/>
    <w:multiLevelType w:val="hybridMultilevel"/>
    <w:tmpl w:val="7D7CA510"/>
    <w:lvl w:ilvl="0" w:tplc="E30A8DB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F392CE9"/>
    <w:multiLevelType w:val="hybridMultilevel"/>
    <w:tmpl w:val="2CBECFFE"/>
    <w:lvl w:ilvl="0" w:tplc="E30A8DB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5F49DB"/>
    <w:multiLevelType w:val="hybridMultilevel"/>
    <w:tmpl w:val="B18CD3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4B83139A"/>
    <w:multiLevelType w:val="hybridMultilevel"/>
    <w:tmpl w:val="511E46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6B326B3"/>
    <w:multiLevelType w:val="hybridMultilevel"/>
    <w:tmpl w:val="1E6A119E"/>
    <w:lvl w:ilvl="0" w:tplc="FC40B3F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9"/>
  </w:num>
  <w:num w:numId="9">
    <w:abstractNumId w:val="12"/>
  </w:num>
  <w:num w:numId="10">
    <w:abstractNumId w:val="8"/>
  </w:num>
  <w:num w:numId="11">
    <w:abstractNumId w:val="10"/>
  </w:num>
  <w:num w:numId="12">
    <w:abstractNumId w:val="11"/>
  </w:num>
  <w:num w:numId="13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E931DE"/>
    <w:rsid w:val="00053889"/>
    <w:rsid w:val="00096171"/>
    <w:rsid w:val="00114CF1"/>
    <w:rsid w:val="0012093B"/>
    <w:rsid w:val="00130C96"/>
    <w:rsid w:val="00137D9C"/>
    <w:rsid w:val="00162243"/>
    <w:rsid w:val="00165107"/>
    <w:rsid w:val="00167E88"/>
    <w:rsid w:val="001A6310"/>
    <w:rsid w:val="001C64E9"/>
    <w:rsid w:val="001E313F"/>
    <w:rsid w:val="00213742"/>
    <w:rsid w:val="00256D1A"/>
    <w:rsid w:val="002A60B2"/>
    <w:rsid w:val="002C347E"/>
    <w:rsid w:val="00334B96"/>
    <w:rsid w:val="00344D50"/>
    <w:rsid w:val="003506B1"/>
    <w:rsid w:val="00374ED4"/>
    <w:rsid w:val="003D4C1A"/>
    <w:rsid w:val="003E6BEA"/>
    <w:rsid w:val="003F3F5B"/>
    <w:rsid w:val="003F5AD6"/>
    <w:rsid w:val="00401351"/>
    <w:rsid w:val="00405BC6"/>
    <w:rsid w:val="00421752"/>
    <w:rsid w:val="004241AF"/>
    <w:rsid w:val="00444BC5"/>
    <w:rsid w:val="00456A9B"/>
    <w:rsid w:val="004666A7"/>
    <w:rsid w:val="004A5712"/>
    <w:rsid w:val="004C64EC"/>
    <w:rsid w:val="004E2760"/>
    <w:rsid w:val="004E493E"/>
    <w:rsid w:val="0052199D"/>
    <w:rsid w:val="00533BEB"/>
    <w:rsid w:val="005B1B28"/>
    <w:rsid w:val="00603505"/>
    <w:rsid w:val="00613613"/>
    <w:rsid w:val="00656B3B"/>
    <w:rsid w:val="0066439F"/>
    <w:rsid w:val="00691C2D"/>
    <w:rsid w:val="006C3824"/>
    <w:rsid w:val="006F30B0"/>
    <w:rsid w:val="007115C0"/>
    <w:rsid w:val="0074493E"/>
    <w:rsid w:val="007610D8"/>
    <w:rsid w:val="007624D0"/>
    <w:rsid w:val="00766B71"/>
    <w:rsid w:val="00795D47"/>
    <w:rsid w:val="007B3C2F"/>
    <w:rsid w:val="0080636C"/>
    <w:rsid w:val="008246BA"/>
    <w:rsid w:val="00846940"/>
    <w:rsid w:val="00866C1C"/>
    <w:rsid w:val="0089369D"/>
    <w:rsid w:val="008B3387"/>
    <w:rsid w:val="008D19FA"/>
    <w:rsid w:val="008D395C"/>
    <w:rsid w:val="008E6D06"/>
    <w:rsid w:val="0093755A"/>
    <w:rsid w:val="00974B1D"/>
    <w:rsid w:val="009774F0"/>
    <w:rsid w:val="00977626"/>
    <w:rsid w:val="009816F6"/>
    <w:rsid w:val="009B17BD"/>
    <w:rsid w:val="009B1E04"/>
    <w:rsid w:val="009F1E73"/>
    <w:rsid w:val="00A050AE"/>
    <w:rsid w:val="00A25124"/>
    <w:rsid w:val="00A71FCB"/>
    <w:rsid w:val="00A72ADA"/>
    <w:rsid w:val="00A834E5"/>
    <w:rsid w:val="00AD018D"/>
    <w:rsid w:val="00B0296C"/>
    <w:rsid w:val="00B328AB"/>
    <w:rsid w:val="00B40E9B"/>
    <w:rsid w:val="00B41C30"/>
    <w:rsid w:val="00B547DF"/>
    <w:rsid w:val="00BE1B07"/>
    <w:rsid w:val="00C30D12"/>
    <w:rsid w:val="00C402DD"/>
    <w:rsid w:val="00C40409"/>
    <w:rsid w:val="00C47F76"/>
    <w:rsid w:val="00C50385"/>
    <w:rsid w:val="00C726AA"/>
    <w:rsid w:val="00C811F1"/>
    <w:rsid w:val="00CE7EB8"/>
    <w:rsid w:val="00CF56B7"/>
    <w:rsid w:val="00D275F5"/>
    <w:rsid w:val="00D455E8"/>
    <w:rsid w:val="00D45811"/>
    <w:rsid w:val="00D7559C"/>
    <w:rsid w:val="00D96FD2"/>
    <w:rsid w:val="00DA4E21"/>
    <w:rsid w:val="00DC5418"/>
    <w:rsid w:val="00DC58D8"/>
    <w:rsid w:val="00E30D35"/>
    <w:rsid w:val="00E312B2"/>
    <w:rsid w:val="00E41621"/>
    <w:rsid w:val="00E41832"/>
    <w:rsid w:val="00E47279"/>
    <w:rsid w:val="00E54B23"/>
    <w:rsid w:val="00E70325"/>
    <w:rsid w:val="00E931DE"/>
    <w:rsid w:val="00F475B2"/>
    <w:rsid w:val="00F913EE"/>
    <w:rsid w:val="00F91EDF"/>
    <w:rsid w:val="00FD68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360" w:lineRule="auto"/>
        <w:ind w:firstLine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B1D"/>
    <w:pPr>
      <w:widowControl w:val="0"/>
      <w:suppressAutoHyphens/>
      <w:spacing w:after="0" w:line="240" w:lineRule="auto"/>
      <w:ind w:firstLine="0"/>
    </w:pPr>
    <w:rPr>
      <w:rFonts w:ascii="Liberation Serif" w:eastAsia="DejaVu Sans" w:hAnsi="Liberation Serif" w:cs="Lohit Hindi"/>
      <w:kern w:val="1"/>
      <w:sz w:val="24"/>
      <w:szCs w:val="24"/>
      <w:lang w:eastAsia="hi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974B1D"/>
    <w:rPr>
      <w:color w:val="0000FF"/>
      <w:u w:val="single"/>
    </w:rPr>
  </w:style>
  <w:style w:type="paragraph" w:customStyle="1" w:styleId="DefinitionTerm">
    <w:name w:val="Definition Term"/>
    <w:basedOn w:val="Normal"/>
    <w:rsid w:val="00974B1D"/>
  </w:style>
  <w:style w:type="paragraph" w:styleId="NoSpacing">
    <w:name w:val="No Spacing"/>
    <w:qFormat/>
    <w:rsid w:val="00974B1D"/>
    <w:pPr>
      <w:suppressAutoHyphens/>
      <w:spacing w:after="0" w:line="240" w:lineRule="auto"/>
      <w:ind w:firstLine="0"/>
    </w:pPr>
    <w:rPr>
      <w:rFonts w:ascii="Calibri" w:eastAsia="Calibri" w:hAnsi="Calibri" w:cs="Times New Roman"/>
      <w:kern w:val="1"/>
      <w:lang w:eastAsia="ar-SA"/>
    </w:rPr>
  </w:style>
  <w:style w:type="paragraph" w:styleId="ListParagraph">
    <w:name w:val="List Paragraph"/>
    <w:basedOn w:val="Normal"/>
    <w:uiPriority w:val="34"/>
    <w:qFormat/>
    <w:rsid w:val="00CF56B7"/>
    <w:pPr>
      <w:widowControl/>
      <w:suppressAutoHyphens w:val="0"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hinmaynsamant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7BE700-91F4-4BBE-A346-A10081C7CF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535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3582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Chinmay Samant</dc:creator>
  <cp:lastModifiedBy>Chinmay Samant</cp:lastModifiedBy>
  <cp:revision>6</cp:revision>
  <dcterms:created xsi:type="dcterms:W3CDTF">2014-04-14T02:37:00Z</dcterms:created>
  <dcterms:modified xsi:type="dcterms:W3CDTF">2014-04-14T02:38:00Z</dcterms:modified>
</cp:coreProperties>
</file>